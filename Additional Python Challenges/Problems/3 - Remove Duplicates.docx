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  <w:r>
        <w:rPr>
          <w:rFonts w:ascii="Tahoma" w:hAnsi="Tahoma" w:cs="Tahoma"/>
          <w:b/>
          <w:bCs/>
          <w:sz w:val="56"/>
          <w:szCs w:val="56"/>
        </w:rPr>
        <w:t xml:space="preserve">List Remove Duplicates  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 xml:space="preserve">Exercise 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Write a program (function!) that takes a list and returns a new list that contains all the elements of the first list minus all the duplicates.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Extras:</w:t>
      </w:r>
    </w:p>
    <w:p w:rsidR="00FD279E" w:rsidRDefault="00FD279E" w:rsidP="00FD279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Write two different functions to do this - one using a loop and constructing a list, and another using sets.</w:t>
      </w:r>
      <w:bookmarkStart w:id="0" w:name="_GoBack"/>
      <w:bookmarkEnd w:id="0"/>
    </w:p>
    <w:p w:rsidR="00FD279E" w:rsidRDefault="00FD279E" w:rsidP="00FD279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Go back and do </w:t>
      </w:r>
      <w:hyperlink r:id="rId8" w:history="1">
        <w:r>
          <w:rPr>
            <w:rFonts w:ascii="Book Antiqua" w:hAnsi="Book Antiqua" w:cs="Book Antiqua"/>
            <w:color w:val="420178"/>
            <w:sz w:val="32"/>
            <w:szCs w:val="32"/>
            <w:u w:val="single" w:color="420178"/>
          </w:rPr>
          <w:t>Exercise 5</w:t>
        </w:r>
      </w:hyperlink>
      <w:r>
        <w:rPr>
          <w:rFonts w:ascii="Book Antiqua" w:hAnsi="Book Antiqua" w:cs="Book Antiqua"/>
          <w:sz w:val="32"/>
          <w:szCs w:val="32"/>
        </w:rPr>
        <w:t xml:space="preserve"> using sets, and write the solution for that in a different function.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>Discussion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Concepts for this week:</w:t>
      </w:r>
    </w:p>
    <w:p w:rsidR="00FD279E" w:rsidRDefault="00FD279E" w:rsidP="00FD279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Sets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>Sets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In mathematics, a </w:t>
      </w:r>
      <w:r>
        <w:rPr>
          <w:rFonts w:ascii="Book Antiqua" w:hAnsi="Book Antiqua" w:cs="Book Antiqua"/>
          <w:b/>
          <w:bCs/>
          <w:sz w:val="32"/>
          <w:szCs w:val="32"/>
        </w:rPr>
        <w:t>set</w:t>
      </w:r>
      <w:r>
        <w:rPr>
          <w:rFonts w:ascii="Book Antiqua" w:hAnsi="Book Antiqua" w:cs="Book Antiqua"/>
          <w:sz w:val="32"/>
          <w:szCs w:val="32"/>
        </w:rPr>
        <w:t xml:space="preserve"> is a collection of elements where no element is repeated. This becomes useful because if you know your data is stored in a set, you are guaranteed to have unique elements.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>Features of sets</w:t>
      </w:r>
    </w:p>
    <w:p w:rsidR="00FD279E" w:rsidRDefault="00FD279E" w:rsidP="00FD279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lastRenderedPageBreak/>
        <w:t xml:space="preserve">Sets are </w:t>
      </w:r>
      <w:r>
        <w:rPr>
          <w:rFonts w:ascii="Book Antiqua" w:hAnsi="Book Antiqua" w:cs="Book Antiqua"/>
          <w:b/>
          <w:bCs/>
          <w:sz w:val="32"/>
          <w:szCs w:val="32"/>
        </w:rPr>
        <w:t>not ordered</w:t>
      </w:r>
      <w:r>
        <w:rPr>
          <w:rFonts w:ascii="Book Antiqua" w:hAnsi="Book Antiqua" w:cs="Book Antiqua"/>
          <w:sz w:val="32"/>
          <w:szCs w:val="32"/>
        </w:rPr>
        <w:t>. This means that there is no “first element” or “last element.” There are just “elements”. You cannot ask a set for it’s “next element”.</w:t>
      </w:r>
    </w:p>
    <w:p w:rsidR="00FD279E" w:rsidRDefault="00FD279E" w:rsidP="00FD279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There are no repeat elements in sets.</w:t>
      </w:r>
    </w:p>
    <w:p w:rsidR="00FD279E" w:rsidRDefault="00FD279E" w:rsidP="00FD279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You can convert between sets and lists very easily.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>In Python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In Python, you make and use a set with the </w:t>
      </w:r>
      <w:proofErr w:type="gramStart"/>
      <w:r>
        <w:rPr>
          <w:rFonts w:ascii="Courier" w:hAnsi="Courier" w:cs="Courier"/>
          <w:sz w:val="26"/>
          <w:szCs w:val="26"/>
        </w:rPr>
        <w:t>set(</w:t>
      </w:r>
      <w:proofErr w:type="gramEnd"/>
      <w:r>
        <w:rPr>
          <w:rFonts w:ascii="Courier" w:hAnsi="Courier" w:cs="Courier"/>
          <w:sz w:val="26"/>
          <w:szCs w:val="26"/>
        </w:rPr>
        <w:t>)</w:t>
      </w:r>
      <w:r>
        <w:rPr>
          <w:rFonts w:ascii="Book Antiqua" w:hAnsi="Book Antiqua" w:cs="Book Antiqua"/>
          <w:sz w:val="32"/>
          <w:szCs w:val="32"/>
        </w:rPr>
        <w:t xml:space="preserve"> keyword. For example: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names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color w:val="0E72A4"/>
          <w:sz w:val="26"/>
          <w:szCs w:val="26"/>
        </w:rPr>
        <w:t>set</w:t>
      </w:r>
      <w:r>
        <w:rPr>
          <w:rFonts w:ascii="Courier" w:hAnsi="Courier" w:cs="Courier"/>
          <w:sz w:val="26"/>
          <w:szCs w:val="26"/>
        </w:rPr>
        <w:t>()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" w:hAnsi="Courier" w:cs="Courier"/>
          <w:sz w:val="26"/>
          <w:szCs w:val="26"/>
        </w:rPr>
        <w:t>names</w:t>
      </w:r>
      <w:r>
        <w:rPr>
          <w:rFonts w:ascii="Courier" w:hAnsi="Courier" w:cs="Courier"/>
          <w:b/>
          <w:bCs/>
          <w:sz w:val="26"/>
          <w:szCs w:val="26"/>
        </w:rPr>
        <w:t>.</w:t>
      </w:r>
      <w:r>
        <w:rPr>
          <w:rFonts w:ascii="Courier" w:hAnsi="Courier" w:cs="Courier"/>
          <w:sz w:val="26"/>
          <w:szCs w:val="26"/>
        </w:rPr>
        <w:t>add</w:t>
      </w:r>
      <w:proofErr w:type="spellEnd"/>
      <w:proofErr w:type="gramEnd"/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D20035"/>
          <w:sz w:val="26"/>
          <w:szCs w:val="26"/>
        </w:rPr>
        <w:t>"Michele"</w:t>
      </w:r>
      <w:r>
        <w:rPr>
          <w:rFonts w:ascii="Courier" w:hAnsi="Courier" w:cs="Courier"/>
          <w:sz w:val="26"/>
          <w:szCs w:val="26"/>
        </w:rPr>
        <w:t>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" w:hAnsi="Courier" w:cs="Courier"/>
          <w:sz w:val="26"/>
          <w:szCs w:val="26"/>
        </w:rPr>
        <w:t>names</w:t>
      </w:r>
      <w:r>
        <w:rPr>
          <w:rFonts w:ascii="Courier" w:hAnsi="Courier" w:cs="Courier"/>
          <w:b/>
          <w:bCs/>
          <w:sz w:val="26"/>
          <w:szCs w:val="26"/>
        </w:rPr>
        <w:t>.</w:t>
      </w:r>
      <w:r>
        <w:rPr>
          <w:rFonts w:ascii="Courier" w:hAnsi="Courier" w:cs="Courier"/>
          <w:sz w:val="26"/>
          <w:szCs w:val="26"/>
        </w:rPr>
        <w:t>add</w:t>
      </w:r>
      <w:proofErr w:type="spellEnd"/>
      <w:proofErr w:type="gramEnd"/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D20035"/>
          <w:sz w:val="26"/>
          <w:szCs w:val="26"/>
        </w:rPr>
        <w:t>"Robin"</w:t>
      </w:r>
      <w:r>
        <w:rPr>
          <w:rFonts w:ascii="Courier" w:hAnsi="Courier" w:cs="Courier"/>
          <w:sz w:val="26"/>
          <w:szCs w:val="26"/>
        </w:rPr>
        <w:t>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" w:hAnsi="Courier" w:cs="Courier"/>
          <w:sz w:val="26"/>
          <w:szCs w:val="26"/>
        </w:rPr>
        <w:t>names</w:t>
      </w:r>
      <w:r>
        <w:rPr>
          <w:rFonts w:ascii="Courier" w:hAnsi="Courier" w:cs="Courier"/>
          <w:b/>
          <w:bCs/>
          <w:sz w:val="26"/>
          <w:szCs w:val="26"/>
        </w:rPr>
        <w:t>.</w:t>
      </w:r>
      <w:r>
        <w:rPr>
          <w:rFonts w:ascii="Courier" w:hAnsi="Courier" w:cs="Courier"/>
          <w:sz w:val="26"/>
          <w:szCs w:val="26"/>
        </w:rPr>
        <w:t>add</w:t>
      </w:r>
      <w:proofErr w:type="spellEnd"/>
      <w:proofErr w:type="gramEnd"/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D20035"/>
          <w:sz w:val="26"/>
          <w:szCs w:val="26"/>
        </w:rPr>
        <w:t>"Michele"</w:t>
      </w:r>
      <w:r>
        <w:rPr>
          <w:rFonts w:ascii="Courier" w:hAnsi="Courier" w:cs="Courier"/>
          <w:sz w:val="26"/>
          <w:szCs w:val="26"/>
        </w:rPr>
        <w:t>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(names)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And the output will be</w:t>
      </w:r>
      <w:proofErr w:type="gramStart"/>
      <w:r>
        <w:rPr>
          <w:rFonts w:ascii="Book Antiqua" w:hAnsi="Book Antiqua" w:cs="Book Antiqua"/>
          <w:sz w:val="32"/>
          <w:szCs w:val="32"/>
        </w:rPr>
        <w:t>;</w:t>
      </w:r>
      <w:proofErr w:type="gramEnd"/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color w:val="0E72A4"/>
          <w:sz w:val="26"/>
          <w:szCs w:val="26"/>
        </w:rPr>
        <w:t>set</w:t>
      </w:r>
      <w:proofErr w:type="gramEnd"/>
      <w:r>
        <w:rPr>
          <w:rFonts w:ascii="Courier" w:hAnsi="Courier" w:cs="Courier"/>
          <w:sz w:val="26"/>
          <w:szCs w:val="26"/>
        </w:rPr>
        <w:t>([</w:t>
      </w:r>
      <w:r>
        <w:rPr>
          <w:rFonts w:ascii="Courier" w:hAnsi="Courier" w:cs="Courier"/>
          <w:color w:val="D20035"/>
          <w:sz w:val="26"/>
          <w:szCs w:val="26"/>
        </w:rPr>
        <w:t>'Michele'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D20035"/>
          <w:sz w:val="26"/>
          <w:szCs w:val="26"/>
        </w:rPr>
        <w:t>'Robin'</w:t>
      </w:r>
      <w:r>
        <w:rPr>
          <w:rFonts w:ascii="Courier" w:hAnsi="Courier" w:cs="Courier"/>
          <w:sz w:val="26"/>
          <w:szCs w:val="26"/>
        </w:rPr>
        <w:t>])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You can do to a set almost anything you can do to a list (except ask for things like “the third element”). See the </w:t>
      </w:r>
      <w:hyperlink r:id="rId9" w:history="1">
        <w:r>
          <w:rPr>
            <w:rFonts w:ascii="Book Antiqua" w:hAnsi="Book Antiqua" w:cs="Book Antiqua"/>
            <w:color w:val="0000E9"/>
            <w:sz w:val="32"/>
            <w:szCs w:val="32"/>
            <w:u w:val="single" w:color="0000E9"/>
          </w:rPr>
          <w:t>Python documentation about sets</w:t>
        </w:r>
      </w:hyperlink>
      <w:r>
        <w:rPr>
          <w:rFonts w:ascii="Book Antiqua" w:hAnsi="Book Antiqua" w:cs="Book Antiqua"/>
          <w:sz w:val="32"/>
          <w:szCs w:val="32"/>
        </w:rPr>
        <w:t xml:space="preserve"> to get a full list of things you can do to sets.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You can convert from a list to a set and a set to a list pretty easily: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names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</w:t>
      </w:r>
      <w:r>
        <w:rPr>
          <w:rFonts w:ascii="Courier" w:hAnsi="Courier" w:cs="Courier"/>
          <w:color w:val="D20035"/>
          <w:sz w:val="26"/>
          <w:szCs w:val="26"/>
        </w:rPr>
        <w:t>"Michele"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D20035"/>
          <w:sz w:val="26"/>
          <w:szCs w:val="26"/>
        </w:rPr>
        <w:t>"Robin"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D20035"/>
          <w:sz w:val="26"/>
          <w:szCs w:val="26"/>
        </w:rPr>
        <w:t>"Sara"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D20035"/>
          <w:sz w:val="26"/>
          <w:szCs w:val="26"/>
        </w:rPr>
        <w:t>"Michele"</w:t>
      </w:r>
      <w:r>
        <w:rPr>
          <w:rFonts w:ascii="Courier" w:hAnsi="Courier" w:cs="Courier"/>
          <w:sz w:val="26"/>
          <w:szCs w:val="26"/>
        </w:rPr>
        <w:t>]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names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color w:val="0E72A4"/>
          <w:sz w:val="26"/>
          <w:szCs w:val="26"/>
        </w:rPr>
        <w:t>set</w:t>
      </w:r>
      <w:r>
        <w:rPr>
          <w:rFonts w:ascii="Courier" w:hAnsi="Courier" w:cs="Courier"/>
          <w:sz w:val="26"/>
          <w:szCs w:val="26"/>
        </w:rPr>
        <w:t>(names)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names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color w:val="0E72A4"/>
          <w:sz w:val="26"/>
          <w:szCs w:val="26"/>
        </w:rPr>
        <w:t>list</w:t>
      </w:r>
      <w:r>
        <w:rPr>
          <w:rFonts w:ascii="Courier" w:hAnsi="Courier" w:cs="Courier"/>
          <w:sz w:val="26"/>
          <w:szCs w:val="26"/>
        </w:rPr>
        <w:t>(names)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(names)</w:t>
      </w:r>
    </w:p>
    <w:p w:rsidR="00FD279E" w:rsidRDefault="00FD279E" w:rsidP="00FD279E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And the result of this will be:</w:t>
      </w:r>
    </w:p>
    <w:p w:rsidR="00837C58" w:rsidRPr="004D6FDD" w:rsidRDefault="00FD279E" w:rsidP="00FD279E">
      <w:r>
        <w:rPr>
          <w:rFonts w:ascii="Courier" w:hAnsi="Courier" w:cs="Courier"/>
          <w:sz w:val="26"/>
          <w:szCs w:val="26"/>
        </w:rPr>
        <w:t xml:space="preserve">  ['Michele', 'Robin', 'Sara']</w:t>
      </w:r>
    </w:p>
    <w:sectPr w:rsidR="00837C58" w:rsidRPr="004D6FDD" w:rsidSect="00407645">
      <w:footerReference w:type="default" r:id="rId10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79E" w:rsidRDefault="00FD279E" w:rsidP="00407645">
      <w:r>
        <w:separator/>
      </w:r>
    </w:p>
  </w:endnote>
  <w:endnote w:type="continuationSeparator" w:id="0">
    <w:p w:rsidR="00FD279E" w:rsidRDefault="00FD279E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79E" w:rsidRDefault="00FD279E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79E" w:rsidRDefault="00FD279E" w:rsidP="00407645">
      <w:r>
        <w:separator/>
      </w:r>
    </w:p>
  </w:footnote>
  <w:footnote w:type="continuationSeparator" w:id="0">
    <w:p w:rsidR="00FD279E" w:rsidRDefault="00FD279E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79E"/>
    <w:rsid w:val="00407645"/>
    <w:rsid w:val="004D6FDD"/>
    <w:rsid w:val="00837C58"/>
    <w:rsid w:val="009A5312"/>
    <w:rsid w:val="00B71450"/>
    <w:rsid w:val="00FD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www.practicepython.org/exercise/2014/03/05/05-list-overlap.html" TargetMode="External"/><Relationship Id="rId9" Type="http://schemas.openxmlformats.org/officeDocument/2006/relationships/hyperlink" Target="https://docs.python.org/3.3/library/stdtypes.html?highlight=set#set" TargetMode="External"/><Relationship Id="rId1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12</TotalTime>
  <Pages>2</Pages>
  <Words>259</Words>
  <Characters>1478</Characters>
  <Application>Microsoft Macintosh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2021-10-06T16:10:00Z</dcterms:created>
  <dcterms:modified xsi:type="dcterms:W3CDTF">2021-10-06T16:23:00Z</dcterms:modified>
</cp:coreProperties>
</file>